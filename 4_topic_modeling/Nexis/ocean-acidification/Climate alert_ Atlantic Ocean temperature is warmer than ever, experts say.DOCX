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4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7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alert: Atlantic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Ocean</w:t>
        </w:r>
      </w:hyperlink>
      <w:hyperlink r:id="rId9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temperature is warmer than ever, experts say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CE Noticias Financieras English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4, 2024 Monday</w:t>
      </w:r>
    </w:p>
    <w:p>
      <w:pPr>
        <w:keepNext w:val="0"/>
        <w:spacing w:after="0" w:line="240" w:lineRule="atLeast"/>
        <w:ind w:right="0"/>
        <w:jc w:val="both"/>
      </w:pPr>
      <w:bookmarkStart w:id="0" w:name="Bookmark_82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Content Engine, LLC.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All Rights Reserved</w:t>
      </w:r>
    </w:p>
    <w:p>
      <w:pPr>
        <w:keepNext w:val="0"/>
        <w:spacing w:after="0" w:line="22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CE Noticias Financieras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451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experiencing an unusual increase in temperature, setting a historic record that has not gone unnoticed by the scientific community.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historic increase has generated concern among meteorology experts, who warn about the possible repercussions at a global level.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exquisite tea that is ideal for the over 50s: it relaxes, helps you sleep better and reduces belly bloating.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Emigrate: the European city where public transport is free for all residents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Temperature alert in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Link to Image 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Extreme warming in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(Photo: File).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data collected by satellites over the last 45 years, we have reached a new worrying record: the average temperature of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exceeded 21º.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phenomenon in the Atlantic poses a critical challenge that requires immediate and coordinated attention. The potential impacts are several and worrisome, and their scope extends beyond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ecosystem.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Scientific research challenged what we thought about our fingerprints with the help of artificial intelligence</w:t>
      </w:r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9 oldest cities in Latin America: in which countries are they and when were they founded?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possible consequences of Atlantic warming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Link to Image 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increase in the temperature of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increase the sea level due to the melting of glaciers (Photo: FreePik).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Experts analyzed the possible consequences of the temperature level of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</w:t>
      </w:r>
    </w:p>
    <w:p>
      <w:pPr>
        <w:keepNext w:val="0"/>
        <w:numPr>
          <w:numId w:val="1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Sea level rise: warming water and melting glaciers and ice sheets could cause sea level to rise, threatening coastal communities around the world.</w:t>
      </w:r>
    </w:p>
    <w:p>
      <w:pPr>
        <w:keepNext w:val="0"/>
        <w:numPr>
          <w:numId w:val="2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Loss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biodiversity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rising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temperatures could trigger coral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bleaching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events and the death of marine ecosystems, which would negatively impact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biodiversity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associated economic activities.</w:t>
      </w:r>
    </w:p>
    <w:p>
      <w:pPr>
        <w:keepNext w:val="0"/>
        <w:numPr>
          <w:numId w:val="3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Alteration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currents: changes in the circulation patterns of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have repercussions on regional and global climate, with possible effects on agriculture, fishing and other human activities.</w:t>
      </w:r>
    </w:p>
    <w:p>
      <w:pPr>
        <w:keepNext w:val="0"/>
        <w:numPr>
          <w:numId w:val="4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acidification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: the absorption of carbon dioxide by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could lead to water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acidification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threatening marine life and sensitive ecosystems.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2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Link to Image </w:t>
        </w:r>
      </w:hyperlink>
    </w:p>
    <w:p>
      <w:pPr>
        <w:keepNext w:val="0"/>
        <w:spacing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Atlantic is registering unprecedented heat, worrying experts (Photo: Archive).</w:t>
      </w:r>
    </w:p>
    <w:p>
      <w:pPr>
        <w:keepNext w:val="0"/>
        <w:numPr>
          <w:numId w:val="5"/>
        </w:numPr>
        <w:spacing w:before="120" w:after="0" w:line="260" w:lineRule="atLeast"/>
        <w:ind w:right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Impact on fisheries and aquaculture: changes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temperature and circulation could affect the distribution and productivity of fisheries, as well as the viability of aquaculture in the region.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is a call to action on the urgency of addressing climate change and its impacts on the 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Collective and effective policies are needed to reduce the negative effects and protect marine ecosystems and the communities that depend on them.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Journal Code: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CENFENG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HEALTH (91%); EARTH &amp; ATMOSPHERIC SCIENCE (90%); GLACIERS &amp; ICEBERGS (90%); HISTORY (90%); METEOROLOGY (90%); SEA LEVEL CHANGES (90%);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BIODIVERSITY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(89%); MARINE BIOLOGY (89%);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(89%); SALTWATER ECOSYSTEMS (89%); SCIENCE &amp; TECHNOLOGY (89%); CLIMATE ACTION (78%); CLIMATE CHANGE (78%); CLIMATOLOGY (78%); ECONOMICS (78%); NATURAL RESOURCES MANAGEMENT (78%); COASTAL AREAS (73%); EXPERIMENTATION &amp; RESEARCH (73%); MARINE CONSERVATION (73%); EMIGRATION (71%); LIFE FORMS (63%); ARTIFICIAL INTELLIGENCE (52%); THREATENED &amp; SENSITIVE SPECIES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Company: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SEA LTD (54%)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Ticker: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 (NYSE) (54%)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NAICS519290 WEB SEARCH PORTALS AND ALL OTHER INFORMATION SERVICES (54%); MARINE CONSERVATION (73%); AQUACULTURE (68%); ARTIFICIAL INTELLIGENCE (52%)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ATLANTIC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OCEAN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(94%); LATIN AMERICA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5, 2024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alert: Atlantic Ocean temperature is warmer than ever, experts say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•"/>
      <w:lvlJc w:val="left"/>
      <w:pPr>
        <w:tabs>
          <w:tab w:val="num" w:pos="760"/>
        </w:tabs>
        <w:ind w:left="760" w:hanging="400"/>
      </w:pPr>
      <w:rPr>
        <w:b w:val="0"/>
        <w:i w:val="0"/>
        <w:color w:val="000000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eastAsia="arial" w:hAnsi="arial" w:cs="arial"/>
      <w:sz w:val="20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cronista.com/files/image/748/748438/65d3b83b7864c_700_462!.jpg?s=9c2ca9049cdbe584bcc61c4bf4e39e0a&amp;d=1709320967" TargetMode="External" /><Relationship Id="rId11" Type="http://schemas.openxmlformats.org/officeDocument/2006/relationships/hyperlink" Target="https://www.cronista.com/files/image/753/753691/65e2681372476_700_462!.jpg?s=ef64b1c72c8b0abaeedb62aa21105e48&amp;d=1709336596" TargetMode="External" /><Relationship Id="rId12" Type="http://schemas.openxmlformats.org/officeDocument/2006/relationships/hyperlink" Target="https://www.cronista.com/files/image/685/685342/6519edc5aecf6_700_462!.jpg?s=fbec5a334c0032ea0e8d55378216ddd4&amp;d=1709321044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hyperlink" Target="https://advance.lexis.com/api/document?collection=news&amp;id=urn:contentItem:6BGG-9211-DYY9-04N5-00000-00&amp;context=1519360" TargetMode="External" /><Relationship Id="rId8" Type="http://schemas.openxmlformats.org/officeDocument/2006/relationships/hyperlink" Target="https://advance.lexis.com/api/document?collection=news&amp;id=urn:contentItem:6BGG-9211-DYY9-04N5-00000-00&amp;context=1519360" TargetMode="External" /><Relationship Id="rId9" Type="http://schemas.openxmlformats.org/officeDocument/2006/relationships/hyperlink" Target="https://advance.lexis.com/api/document?collection=news&amp;id=urn:contentItem:6BGG-9211-DYY9-04N5-00000-00&amp;context=151936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alert: Atlantic Ocean temperature is warmer than ever, experts say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82">
    <vt:lpwstr>Doc::urn:hlct:16|contextualFeaturePermID::1519360</vt:lpwstr>
  </property>
  <property fmtid="{D5CDD505-2E9C-101B-9397-08002B2CF9AE}" pid="4" name="LNDeliveryID">
    <vt:lpwstr>283424838</vt:lpwstr>
  </property>
  <property fmtid="{D5CDD505-2E9C-101B-9397-08002B2CF9AE}" pid="5" name="UserPermID">
    <vt:lpwstr>urn:user:PA184731148</vt:lpwstr>
  </property>
</Properties>
</file>