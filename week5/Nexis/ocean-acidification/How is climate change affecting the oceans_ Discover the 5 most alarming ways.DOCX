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How is climate change affecting the </w:t>
        </w:r>
      </w:hyperlink>
      <w:hyperlink r:id="rId8" w:history="1">
        <w:r>
          <w:rPr>
            <w:rFonts w:ascii="arial" w:eastAsia="arial" w:hAnsi="arial" w:cs="arial"/>
            <w:b/>
            <w:i/>
            <w:strike w:val="0"/>
            <w:color w:val="0077CC"/>
            <w:sz w:val="28"/>
            <w:u w:val="single"/>
            <w:vertAlign w:val="baseline"/>
          </w:rPr>
          <w:t>oceans</w:t>
        </w:r>
      </w:hyperlink>
      <w:hyperlink r:id="rId9" w:history="1">
        <w:r>
          <w:rPr>
            <w:rFonts w:ascii="arial" w:eastAsia="arial" w:hAnsi="arial" w:cs="arial"/>
            <w:b/>
            <w:i/>
            <w:strike w:val="0"/>
            <w:color w:val="0077CC"/>
            <w:sz w:val="28"/>
            <w:u w:val="single"/>
            <w:vertAlign w:val="baseline"/>
          </w:rPr>
          <w:t>? Discover the 5 most alarming ways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w:t>
      </w:r>
    </w:p>
    <w:p>
      <w:pPr>
        <w:keepNext w:val="0"/>
        <w:spacing w:after="0" w:line="240" w:lineRule="atLeast"/>
        <w:ind w:right="0"/>
        <w:jc w:val="both"/>
      </w:pPr>
      <w:bookmarkStart w:id="0" w:name="Bookmark_1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MEXICO CITY -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which cover 70% of our planet, are facing dramatic changes due to climate change. Despite their crucial role in absorbing more than 90% of the heat generated by humans since 1970,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reaching their </w:t>
      </w:r>
      <w:r>
        <w:rPr>
          <w:rFonts w:ascii="arial" w:eastAsia="arial" w:hAnsi="arial" w:cs="arial"/>
          <w:b/>
          <w:i w:val="0"/>
          <w:strike w:val="0"/>
          <w:noProof w:val="0"/>
          <w:color w:val="000000"/>
          <w:position w:val="0"/>
          <w:sz w:val="20"/>
          <w:u w:val="none"/>
          <w:vertAlign w:val="baseline"/>
        </w:rPr>
        <w:t>limits</w:t>
      </w:r>
      <w:r>
        <w:rPr>
          <w:rFonts w:ascii="arial" w:eastAsia="arial" w:hAnsi="arial" w:cs="arial"/>
          <w:b w:val="0"/>
          <w:i w:val="0"/>
          <w:strike w:val="0"/>
          <w:noProof w:val="0"/>
          <w:color w:val="000000"/>
          <w:position w:val="0"/>
          <w:sz w:val="20"/>
          <w:u w:val="none"/>
          <w:vertAlign w:val="baseline"/>
        </w:rPr>
        <w:t xml:space="preserve">. We will explore in detail five ways in which climate change is leaving its mark on these vast </w:t>
      </w:r>
      <w:r>
        <w:rPr>
          <w:rFonts w:ascii="arial" w:eastAsia="arial" w:hAnsi="arial" w:cs="arial"/>
          <w:b/>
          <w:i w:val="0"/>
          <w:strike w:val="0"/>
          <w:noProof w:val="0"/>
          <w:color w:val="000000"/>
          <w:position w:val="0"/>
          <w:sz w:val="20"/>
          <w:u w:val="none"/>
          <w:vertAlign w:val="baseline"/>
        </w:rPr>
        <w:t xml:space="preserve">ecosystems </w:t>
      </w:r>
      <w:r>
        <w:rPr>
          <w:rFonts w:ascii="arial" w:eastAsia="arial" w:hAnsi="arial" w:cs="arial"/>
          <w:b w:val="0"/>
          <w:i w:val="0"/>
          <w:strike w:val="0"/>
          <w:noProof w:val="0"/>
          <w:color w:val="000000"/>
          <w:position w:val="0"/>
          <w:sz w:val="20"/>
          <w:u w:val="none"/>
          <w:vertAlign w:val="baseline"/>
        </w:rPr>
        <w:t xml:space="preserve">and how this impacts life on </w:t>
      </w:r>
      <w:r>
        <w:rPr>
          <w:rFonts w:ascii="arial" w:eastAsia="arial" w:hAnsi="arial" w:cs="arial"/>
          <w:b/>
          <w:i w:val="0"/>
          <w:strike w:val="0"/>
          <w:noProof w:val="0"/>
          <w:color w:val="000000"/>
          <w:position w:val="0"/>
          <w:sz w:val="20"/>
          <w:u w:val="none"/>
          <w:vertAlign w:val="baseline"/>
        </w:rPr>
        <w:t>Earth</w:t>
      </w:r>
      <w:r>
        <w:rPr>
          <w:rFonts w:ascii="arial" w:eastAsia="arial" w:hAnsi="arial" w:cs="arial"/>
          <w:b w:val="0"/>
          <w:i w:val="0"/>
          <w:strike w:val="0"/>
          <w:noProof w:val="0"/>
          <w:color w:val="000000"/>
          <w:position w:val="0"/>
          <w:sz w:val="20"/>
          <w:u w:val="none"/>
          <w:vertAlign w:val="baseline"/>
        </w:rPr>
        <w:t>.</w:t>
      </w:r>
    </w:p>
    <w:p>
      <w:pPr>
        <w:keepNext w:val="0"/>
        <w:numPr>
          <w:numId w:val="1"/>
        </w:numPr>
        <w:spacing w:before="120" w:after="0" w:line="260" w:lineRule="atLeast"/>
        <w:ind w:right="0" w:firstLine="0"/>
        <w:jc w:val="both"/>
      </w:pPr>
      <w:r>
        <w:rPr>
          <w:rFonts w:ascii="arial" w:eastAsia="arial" w:hAnsi="arial" w:cs="arial"/>
          <w:b w:val="0"/>
          <w:i w:val="0"/>
          <w:strike w:val="0"/>
          <w:noProof w:val="0"/>
          <w:color w:val="000000"/>
          <w:position w:val="0"/>
          <w:sz w:val="20"/>
          <w:u w:val="none"/>
          <w:vertAlign w:val="baseline"/>
        </w:rPr>
        <w:t>Rising</w:t>
      </w:r>
      <w:r>
        <w:rPr>
          <w:rFonts w:ascii="arial" w:eastAsia="arial" w:hAnsi="arial" w:cs="arial"/>
          <w:b/>
          <w:i w:val="0"/>
          <w:strike w:val="0"/>
          <w:noProof w:val="0"/>
          <w:color w:val="000000"/>
          <w:position w:val="0"/>
          <w:sz w:val="20"/>
          <w:u w:val="none"/>
          <w:vertAlign w:val="baseline"/>
        </w:rPr>
        <w:t xml:space="preserve">temperatures: </w:t>
      </w:r>
      <w:r>
        <w:rPr>
          <w:rFonts w:ascii="arial" w:eastAsia="arial" w:hAnsi="arial" w:cs="arial"/>
          <w:b w:val="0"/>
          <w:i w:val="0"/>
          <w:strike w:val="0"/>
          <w:noProof w:val="0"/>
          <w:color w:val="000000"/>
          <w:position w:val="0"/>
          <w:sz w:val="20"/>
          <w:u w:val="none"/>
          <w:vertAlign w:val="baseline"/>
        </w:rPr>
        <w:t xml:space="preserve">Steadily rising temperatures are affecting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in a variety of ways.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caused by warmer waters, damages ecosystems and threatens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In addition, the mass migration of marine species in search of suitable conditions affects fisheries, a vital source of protein for 3 billion people worldwide.</w:t>
      </w:r>
    </w:p>
    <w:p>
      <w:pPr>
        <w:keepNext w:val="0"/>
        <w:numPr>
          <w:numId w:val="2"/>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Challenges in the Arctic and Antarctic: </w:t>
      </w:r>
      <w:r>
        <w:rPr>
          <w:rFonts w:ascii="arial" w:eastAsia="arial" w:hAnsi="arial" w:cs="arial"/>
          <w:b w:val="0"/>
          <w:i w:val="0"/>
          <w:strike w:val="0"/>
          <w:noProof w:val="0"/>
          <w:color w:val="000000"/>
          <w:position w:val="0"/>
          <w:sz w:val="20"/>
          <w:u w:val="none"/>
          <w:vertAlign w:val="baseline"/>
        </w:rPr>
        <w:t>The melting of sea ice in the Arctic and the shrinking of the Antarctic are having serious consequences. Algae production, essential to the Arctic food chain, is declining with the loss of sea ice. This affects iconic species such as polar bears and fisheries, leading to human-wildlife conflicts.</w:t>
      </w:r>
    </w:p>
    <w:p>
      <w:pPr>
        <w:keepNext w:val="0"/>
        <w:numPr>
          <w:numId w:val="3"/>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Sea level rise:</w:t>
      </w:r>
      <w:r>
        <w:rPr>
          <w:rFonts w:ascii="arial" w:eastAsia="arial" w:hAnsi="arial" w:cs="arial"/>
          <w:b w:val="0"/>
          <w:i w:val="0"/>
          <w:strike w:val="0"/>
          <w:noProof w:val="0"/>
          <w:color w:val="000000"/>
          <w:position w:val="0"/>
          <w:sz w:val="20"/>
          <w:u w:val="none"/>
          <w:vertAlign w:val="baseline"/>
        </w:rPr>
        <w:t xml:space="preserve"> Global warming causes sea levels to rise, threatening low-lying and densely populated areas. Small island nations are on the verge of disappearing, and wildlife is losing critical habitats, such as coral reefs and sea turtle nesting beaches.</w:t>
      </w:r>
    </w:p>
    <w:p>
      <w:pPr>
        <w:keepNext w:val="0"/>
        <w:numPr>
          <w:numId w:val="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 xml:space="preserve">Alteration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 xml:space="preserve"> currents: </w:t>
      </w:r>
      <w:r>
        <w:rPr>
          <w:rFonts w:ascii="arial" w:eastAsia="arial" w:hAnsi="arial" w:cs="arial"/>
          <w:b w:val="0"/>
          <w:i w:val="0"/>
          <w:strike w:val="0"/>
          <w:noProof w:val="0"/>
          <w:color w:val="000000"/>
          <w:position w:val="0"/>
          <w:sz w:val="20"/>
          <w:u w:val="none"/>
          <w:vertAlign w:val="baseline"/>
        </w:rPr>
        <w:t xml:space="preserve">Climate change alters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currents, affecting migration patterns and the dispersal of marine larvae. These changes influence the global climate, impacting marine and human life. The unprecedented slowdown of the Gulf Stream, for example, has significant consequences worldwide.</w:t>
      </w:r>
    </w:p>
    <w:p>
      <w:pPr>
        <w:keepNext w:val="0"/>
        <w:numPr>
          <w:numId w:val="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Acidification</w:t>
      </w:r>
      <w:r>
        <w:rPr>
          <w:rFonts w:ascii="arial" w:eastAsia="arial" w:hAnsi="arial" w:cs="arial"/>
          <w:b/>
          <w:i w:val="0"/>
          <w:strike w:val="0"/>
          <w:noProof w:val="0"/>
          <w:color w:val="000000"/>
          <w:position w:val="0"/>
          <w:sz w:val="20"/>
          <w:u w:val="none"/>
          <w:vertAlign w:val="baseline"/>
        </w:rPr>
        <w:t xml:space="preserve"> of seawater: </w:t>
      </w:r>
      <w:r>
        <w:rPr>
          <w:rFonts w:ascii="arial" w:eastAsia="arial" w:hAnsi="arial" w:cs="arial"/>
          <w:b w:val="0"/>
          <w:i w:val="0"/>
          <w:strike w:val="0"/>
          <w:noProof w:val="0"/>
          <w:color w:val="000000"/>
          <w:position w:val="0"/>
          <w:sz w:val="20"/>
          <w:u w:val="none"/>
          <w:vertAlign w:val="baseline"/>
        </w:rPr>
        <w:t>The burning of fossil fuels not only increases greenhouse gas levels, but also acidifies seawater. This directly affects shell-forming organisms such as corals and crabs, disrupting the food chain and threatening global food security.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may be interested in:</w:t>
      </w:r>
      <w:r>
        <w:rPr>
          <w:rFonts w:ascii="arial" w:eastAsia="arial" w:hAnsi="arial" w:cs="arial"/>
          <w:b w:val="0"/>
          <w:i w:val="0"/>
          <w:strike w:val="0"/>
          <w:noProof w:val="0"/>
          <w:color w:val="000000"/>
          <w:position w:val="0"/>
          <w:sz w:val="20"/>
          <w:u w:val="none"/>
          <w:vertAlign w:val="baseline"/>
        </w:rPr>
        <w:t xml:space="preserve"> Carbon dioxide (CO2) emissions to reach record high in 2023</w: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val="0"/>
          <w:i w:val="0"/>
          <w:strike w:val="0"/>
          <w:noProof w:val="0"/>
          <w:color w:val="000000"/>
          <w:position w:val="0"/>
          <w:sz w:val="20"/>
          <w:u w:val="none"/>
          <w:vertAlign w:val="baseline"/>
        </w:rPr>
        <w:t xml:space="preserve">      Burning fossil fuels not only increases greenhouse gas levels, but also acidifies seawater. Archive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(90%); ECOSYSTEMS &amp; HABITATS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(90%); SALTWATER ECOSYSTEMS (90%); SEA LEVEL CHANGES (90%); WILDLIFE (90%); FRESHWATER ECOSYSTEMS (89%); GREENHOUSE GASES (89%); LIFE FORMS (89%); POPULATION DENSITY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 EMISSIONS (78%); GLOBAL WARMING (78%); ISLANDS &amp; REEFS (78%); MAMMALS (78%); MARINE MAMMALS (78%); SEAWEED &amp; ALGAE (78%); ANIMALS &amp; SOCIETY (76%); MIGRATION ISSUES (75%); BEACHES (73%); REPTILES &amp; AMPHIBIANS (71%); FOOD SECURITY (68%); Lo Curioso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(90%); ENERGY &amp; UTILITIES (89%); EMISSIONS (78%); GLOBAL WARMING (78%); FOSSIL FUELS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EARTH (79%); ARCTIC (93%); MEXICO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is climate change affecting the oceans? Discover the 5 most alarming ways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elimparcial.com/__export/1623275930644/sites/elimparcial/img/2021/06/09/oceano.jpg_158021514.jpg"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9V5-8N21-JCG7-84T2-00000-00&amp;context=1519360" TargetMode="External" /><Relationship Id="rId8" Type="http://schemas.openxmlformats.org/officeDocument/2006/relationships/hyperlink" Target="https://advance.lexis.com/api/document?collection=news&amp;id=urn:contentItem:69V5-8N21-JCG7-84T2-00000-00&amp;context=1519360" TargetMode="External" /><Relationship Id="rId9" Type="http://schemas.openxmlformats.org/officeDocument/2006/relationships/hyperlink" Target="https://advance.lexis.com/api/document?collection=news&amp;id=urn:contentItem:69V5-8N21-JCG7-84T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is climate change affecting the oceans? Discover the 5 most alarming ways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