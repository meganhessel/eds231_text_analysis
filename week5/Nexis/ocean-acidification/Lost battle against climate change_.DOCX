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Lost battle against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2023 Tuesday</w:t>
      </w:r>
    </w:p>
    <w:p>
      <w:pPr>
        <w:keepNext w:val="0"/>
        <w:spacing w:after="0" w:line="240" w:lineRule="atLeast"/>
        <w:ind w:right="0"/>
        <w:jc w:val="both"/>
      </w:pPr>
      <w:bookmarkStart w:id="0" w:name="Bookmark_1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continues to be one of the most urgent and pressing challenges facing humanity. A recent report published by the </w:t>
      </w:r>
      <w:r>
        <w:rPr>
          <w:rFonts w:ascii="arial" w:eastAsia="arial" w:hAnsi="arial" w:cs="arial"/>
          <w:b/>
          <w:i w:val="0"/>
          <w:strike w:val="0"/>
          <w:noProof w:val="0"/>
          <w:color w:val="000000"/>
          <w:position w:val="0"/>
          <w:sz w:val="20"/>
          <w:u w:val="none"/>
          <w:vertAlign w:val="baseline"/>
        </w:rPr>
        <w:t xml:space="preserve">World Meteorological Organization </w:t>
      </w:r>
      <w:r>
        <w:rPr>
          <w:rFonts w:ascii="arial" w:eastAsia="arial" w:hAnsi="arial" w:cs="arial"/>
          <w:b w:val="0"/>
          <w:i w:val="0"/>
          <w:strike w:val="0"/>
          <w:noProof w:val="0"/>
          <w:color w:val="000000"/>
          <w:position w:val="0"/>
          <w:sz w:val="20"/>
          <w:u w:val="none"/>
          <w:vertAlign w:val="baseline"/>
        </w:rPr>
        <w:t>(WMO) reveals an alarming picture of the current state of our planet's climate and its devastating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entitled State of the Global Climate, compiles scientific data from various sources and shows clear evidence of global warming and its impacts around the world. The WMO, a specialized agency of the United Nations, has been monitoring and analyzing the climate for decades, and its findings leave no doubt: </w:t>
      </w:r>
      <w:r>
        <w:rPr>
          <w:rFonts w:ascii="arial" w:eastAsia="arial" w:hAnsi="arial" w:cs="arial"/>
          <w:b/>
          <w:i w:val="0"/>
          <w:strike w:val="0"/>
          <w:noProof w:val="0"/>
          <w:color w:val="000000"/>
          <w:position w:val="0"/>
          <w:sz w:val="20"/>
          <w:u w:val="none"/>
          <w:vertAlign w:val="baseline"/>
        </w:rPr>
        <w:t>climate change (CC) is real and is occurring at an accelerating</w:t>
      </w:r>
      <w:r>
        <w:rPr>
          <w:rFonts w:ascii="arial" w:eastAsia="arial" w:hAnsi="arial" w:cs="arial"/>
          <w:b w:val="0"/>
          <w:i w:val="0"/>
          <w:strike w:val="0"/>
          <w:noProof w:val="0"/>
          <w:color w:val="000000"/>
          <w:position w:val="0"/>
          <w:sz w:val="20"/>
          <w:u w:val="none"/>
          <w:vertAlign w:val="baseline"/>
        </w:rPr>
        <w:t xml:space="preserve"> pace.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worrying data presented in the report is the steady increase in temperatures. According to the WMO, the last five years have been the warmest ever recorded. Extreme events are also on the rise, with droughts, floods, more intense storms and other extreme weather events affecting communities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revealed the impact of CC on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Rising temperatures are causing </w:t>
      </w:r>
      <w:r>
        <w:rPr>
          <w:rFonts w:ascii="arial" w:eastAsia="arial" w:hAnsi="arial" w:cs="arial"/>
          <w:b/>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 xml:space="preserve"> of waters</w:t>
      </w:r>
      <w:r>
        <w:rPr>
          <w:rFonts w:ascii="arial" w:eastAsia="arial" w:hAnsi="arial" w:cs="arial"/>
          <w:b w:val="0"/>
          <w:i w:val="0"/>
          <w:strike w:val="0"/>
          <w:noProof w:val="0"/>
          <w:color w:val="000000"/>
          <w:position w:val="0"/>
          <w:sz w:val="20"/>
          <w:u w:val="none"/>
          <w:vertAlign w:val="baseline"/>
        </w:rPr>
        <w:t xml:space="preserve">, threatening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coastal ecosystems. In addition, sea levels are estimated to have risen by about 20 centimeters in the last century, posing a serious threat to low-lying coastal regions and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warn that if rapid and effective action is not taken to </w:t>
      </w:r>
      <w:r>
        <w:rPr>
          <w:rFonts w:ascii="arial" w:eastAsia="arial" w:hAnsi="arial" w:cs="arial"/>
          <w:b/>
          <w:i w:val="0"/>
          <w:strike w:val="0"/>
          <w:noProof w:val="0"/>
          <w:color w:val="000000"/>
          <w:position w:val="0"/>
          <w:sz w:val="20"/>
          <w:u w:val="none"/>
          <w:vertAlign w:val="baseline"/>
        </w:rPr>
        <w:t>reduce greenhouse gas (GHG) emissions</w:t>
      </w:r>
      <w:r>
        <w:rPr>
          <w:rFonts w:ascii="arial" w:eastAsia="arial" w:hAnsi="arial" w:cs="arial"/>
          <w:b w:val="0"/>
          <w:i w:val="0"/>
          <w:strike w:val="0"/>
          <w:noProof w:val="0"/>
          <w:color w:val="000000"/>
          <w:position w:val="0"/>
          <w:sz w:val="20"/>
          <w:u w:val="none"/>
          <w:vertAlign w:val="baseline"/>
        </w:rPr>
        <w:t xml:space="preserve">, global warming could have catastrophic consequences in the future, including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water scarcity, food insecurity and mass displacement of people.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Global challenges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one of the greatest challenges facing the world today, the WMO identifies the challenges that require urgent attention: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Accelerated global warming</w:t>
      </w:r>
      <w:r>
        <w:rPr>
          <w:rFonts w:ascii="arial" w:eastAsia="arial" w:hAnsi="arial" w:cs="arial"/>
          <w:b w:val="0"/>
          <w:i w:val="0"/>
          <w:strike w:val="0"/>
          <w:noProof w:val="0"/>
          <w:color w:val="000000"/>
          <w:position w:val="0"/>
          <w:sz w:val="20"/>
          <w:u w:val="none"/>
          <w:vertAlign w:val="baseline"/>
        </w:rPr>
        <w:t>: the last five years have been the warmest on record. The steady rise in temperatures poses a challenge to the adaptation of ecosystems, communities and agriculture.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Extreme weather events</w:t>
      </w:r>
      <w:r>
        <w:rPr>
          <w:rFonts w:ascii="arial" w:eastAsia="arial" w:hAnsi="arial" w:cs="arial"/>
          <w:b w:val="0"/>
          <w:i w:val="0"/>
          <w:strike w:val="0"/>
          <w:noProof w:val="0"/>
          <w:color w:val="000000"/>
          <w:position w:val="0"/>
          <w:sz w:val="20"/>
          <w:u w:val="none"/>
          <w:vertAlign w:val="baseline"/>
        </w:rPr>
        <w:t>: The frequency and intensity of extreme weather events, such as droughts, floods, more intense storms and heat waves, are increasing. These phenomena pose a threat to food security, infrastructure and the health of vulnerable populations.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Sea level rise</w:t>
      </w:r>
      <w:r>
        <w:rPr>
          <w:rFonts w:ascii="arial" w:eastAsia="arial" w:hAnsi="arial" w:cs="arial"/>
          <w:b w:val="0"/>
          <w:i w:val="0"/>
          <w:strike w:val="0"/>
          <w:noProof w:val="0"/>
          <w:color w:val="000000"/>
          <w:position w:val="0"/>
          <w:sz w:val="20"/>
          <w:u w:val="none"/>
          <w:vertAlign w:val="baseline"/>
        </w:rPr>
        <w:t xml:space="preserve">: The report highlights that sea levels have risen by approximately 20 centimeters in the last century. This poses a direct threat to low-lying coastal communities and islands, as well as to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marine ecosystems.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i w:val="0"/>
          <w:strike w:val="0"/>
          <w:noProof w:val="0"/>
          <w:color w:val="000000"/>
          <w:position w:val="0"/>
          <w:sz w:val="20"/>
          <w:u w:val="none"/>
          <w:vertAlign w:val="baseline"/>
        </w:rPr>
        <w:t xml:space="preserve"> loss:</w:t>
      </w:r>
      <w:r>
        <w:rPr>
          <w:rFonts w:ascii="arial" w:eastAsia="arial" w:hAnsi="arial" w:cs="arial"/>
          <w:b w:val="0"/>
          <w:i w:val="0"/>
          <w:strike w:val="0"/>
          <w:noProof w:val="0"/>
          <w:color w:val="000000"/>
          <w:position w:val="0"/>
          <w:sz w:val="20"/>
          <w:u w:val="none"/>
          <w:vertAlign w:val="baseline"/>
        </w:rPr>
        <w:t xml:space="preserve"> Climate change is contributing to the accelerated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worldwide. Terrestrial and marine ecosystems are affected, leading to species declines and altered migration and reproduction patterns.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Water scarcity: </w:t>
      </w:r>
      <w:r>
        <w:rPr>
          <w:rFonts w:ascii="arial" w:eastAsia="arial" w:hAnsi="arial" w:cs="arial"/>
          <w:b w:val="0"/>
          <w:i w:val="0"/>
          <w:strike w:val="0"/>
          <w:noProof w:val="0"/>
          <w:color w:val="000000"/>
          <w:position w:val="0"/>
          <w:sz w:val="20"/>
          <w:u w:val="none"/>
          <w:vertAlign w:val="baseline"/>
        </w:rPr>
        <w:t>CC affects precipitation patterns, which can result in prolonged droughts in some regions and intense rainfall in others. Freshwater availability is threatened, jeopardizing food security, access to drinking water and hydropower production.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Impact on human health: </w:t>
      </w:r>
      <w:r>
        <w:rPr>
          <w:rFonts w:ascii="arial" w:eastAsia="arial" w:hAnsi="arial" w:cs="arial"/>
          <w:b w:val="0"/>
          <w:i w:val="0"/>
          <w:strike w:val="0"/>
          <w:noProof w:val="0"/>
          <w:color w:val="000000"/>
          <w:position w:val="0"/>
          <w:sz w:val="20"/>
          <w:u w:val="none"/>
          <w:vertAlign w:val="baseline"/>
        </w:rPr>
        <w:t>Rising temperatures and extreme events have direct consequences on human health. An increase in heat-related illnesses, vector-borne diseases, and respiratory diseases due to air pollution is expected.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Migration and displacement:</w:t>
      </w:r>
      <w:r>
        <w:rPr>
          <w:rFonts w:ascii="arial" w:eastAsia="arial" w:hAnsi="arial" w:cs="arial"/>
          <w:b w:val="0"/>
          <w:i w:val="0"/>
          <w:strike w:val="0"/>
          <w:noProof w:val="0"/>
          <w:color w:val="000000"/>
          <w:position w:val="0"/>
          <w:sz w:val="20"/>
          <w:u w:val="none"/>
          <w:vertAlign w:val="baseline"/>
        </w:rPr>
        <w:t xml:space="preserve"> CC may increase massive population displacements due to loss of habitable land, scarcity of natural resources and related conflicts. This poses global socioeconomic, political and humanitarian challenges.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Rising GHG emissions:</w:t>
      </w:r>
      <w:r>
        <w:rPr>
          <w:rFonts w:ascii="arial" w:eastAsia="arial" w:hAnsi="arial" w:cs="arial"/>
          <w:b w:val="0"/>
          <w:i w:val="0"/>
          <w:strike w:val="0"/>
          <w:noProof w:val="0"/>
          <w:color w:val="000000"/>
          <w:position w:val="0"/>
          <w:sz w:val="20"/>
          <w:u w:val="none"/>
          <w:vertAlign w:val="baseline"/>
        </w:rPr>
        <w:t xml:space="preserve"> Despite international efforts to reduce emissions, levels of GHGs such as carbon dioxide (CO2) and methane (CH4) continue to reach record levels in the atmosphere. We need to take more ambitious action and accelerate the transition to renewable energy sources.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can we do?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WMO proposes actions that we can take individually and collectively, some examples: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GHG emissions: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Opt for</w:t>
      </w:r>
      <w:r>
        <w:rPr>
          <w:rFonts w:ascii="arial" w:eastAsia="arial" w:hAnsi="arial" w:cs="arial"/>
          <w:b/>
          <w:i w:val="0"/>
          <w:strike w:val="0"/>
          <w:noProof w:val="0"/>
          <w:color w:val="000000"/>
          <w:position w:val="0"/>
          <w:sz w:val="20"/>
          <w:u w:val="none"/>
          <w:vertAlign w:val="baseline"/>
        </w:rPr>
        <w:t xml:space="preserve"> sustainable</w:t>
      </w:r>
      <w:r>
        <w:rPr>
          <w:rFonts w:ascii="arial" w:eastAsia="arial" w:hAnsi="arial" w:cs="arial"/>
          <w:b w:val="0"/>
          <w:i w:val="0"/>
          <w:strike w:val="0"/>
          <w:noProof w:val="0"/>
          <w:color w:val="000000"/>
          <w:position w:val="0"/>
          <w:sz w:val="20"/>
          <w:u w:val="none"/>
          <w:vertAlign w:val="baseline"/>
        </w:rPr>
        <w:t xml:space="preserve"> means of</w:t>
      </w:r>
      <w:r>
        <w:rPr>
          <w:rFonts w:ascii="arial" w:eastAsia="arial" w:hAnsi="arial" w:cs="arial"/>
          <w:b/>
          <w:i w:val="0"/>
          <w:strike w:val="0"/>
          <w:noProof w:val="0"/>
          <w:color w:val="000000"/>
          <w:position w:val="0"/>
          <w:sz w:val="20"/>
          <w:u w:val="none"/>
          <w:vertAlign w:val="baseline"/>
        </w:rPr>
        <w:t xml:space="preserve"> transport</w:t>
      </w:r>
      <w:r>
        <w:rPr>
          <w:rFonts w:ascii="arial" w:eastAsia="arial" w:hAnsi="arial" w:cs="arial"/>
          <w:b w:val="0"/>
          <w:i w:val="0"/>
          <w:strike w:val="0"/>
          <w:noProof w:val="0"/>
          <w:color w:val="000000"/>
          <w:position w:val="0"/>
          <w:sz w:val="20"/>
          <w:u w:val="none"/>
          <w:vertAlign w:val="baseline"/>
        </w:rPr>
        <w:t>, such as walking, cycling or using public transport.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Promote the use of</w:t>
      </w:r>
      <w:r>
        <w:rPr>
          <w:rFonts w:ascii="arial" w:eastAsia="arial" w:hAnsi="arial" w:cs="arial"/>
          <w:b/>
          <w:i w:val="0"/>
          <w:strike w:val="0"/>
          <w:noProof w:val="0"/>
          <w:color w:val="000000"/>
          <w:position w:val="0"/>
          <w:sz w:val="20"/>
          <w:u w:val="none"/>
          <w:vertAlign w:val="baseline"/>
        </w:rPr>
        <w:t xml:space="preserve"> electric</w:t>
      </w:r>
      <w:r>
        <w:rPr>
          <w:rFonts w:ascii="arial" w:eastAsia="arial" w:hAnsi="arial" w:cs="arial"/>
          <w:b w:val="0"/>
          <w:i w:val="0"/>
          <w:strike w:val="0"/>
          <w:noProof w:val="0"/>
          <w:color w:val="000000"/>
          <w:position w:val="0"/>
          <w:sz w:val="20"/>
          <w:u w:val="none"/>
          <w:vertAlign w:val="baseline"/>
        </w:rPr>
        <w:t xml:space="preserve"> or low-emission</w:t>
      </w:r>
      <w:r>
        <w:rPr>
          <w:rFonts w:ascii="arial" w:eastAsia="arial" w:hAnsi="arial" w:cs="arial"/>
          <w:b/>
          <w:i w:val="0"/>
          <w:strike w:val="0"/>
          <w:noProof w:val="0"/>
          <w:color w:val="000000"/>
          <w:position w:val="0"/>
          <w:sz w:val="20"/>
          <w:u w:val="none"/>
          <w:vertAlign w:val="baseline"/>
        </w:rPr>
        <w:t xml:space="preserve"> vehicles</w:t>
      </w:r>
      <w:r>
        <w:rPr>
          <w:rFonts w:ascii="arial" w:eastAsia="arial" w:hAnsi="arial" w:cs="arial"/>
          <w:b w:val="0"/>
          <w:i w:val="0"/>
          <w:strike w:val="0"/>
          <w:noProof w:val="0"/>
          <w:color w:val="000000"/>
          <w:position w:val="0"/>
          <w:sz w:val="20"/>
          <w:u w:val="none"/>
          <w:vertAlign w:val="baseline"/>
        </w:rPr>
        <w: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Saving energy at home: use </w:t>
      </w:r>
      <w:r>
        <w:rPr>
          <w:rFonts w:ascii="arial" w:eastAsia="arial" w:hAnsi="arial" w:cs="arial"/>
          <w:b/>
          <w:i w:val="0"/>
          <w:strike w:val="0"/>
          <w:noProof w:val="0"/>
          <w:color w:val="000000"/>
          <w:position w:val="0"/>
          <w:sz w:val="20"/>
          <w:u w:val="none"/>
          <w:vertAlign w:val="baseline"/>
        </w:rPr>
        <w:t>energy-saving light bulbs,</w:t>
      </w:r>
      <w:r>
        <w:rPr>
          <w:rFonts w:ascii="arial" w:eastAsia="arial" w:hAnsi="arial" w:cs="arial"/>
          <w:b w:val="0"/>
          <w:i w:val="0"/>
          <w:strike w:val="0"/>
          <w:noProof w:val="0"/>
          <w:color w:val="000000"/>
          <w:position w:val="0"/>
          <w:sz w:val="20"/>
          <w:u w:val="none"/>
          <w:vertAlign w:val="baseline"/>
        </w:rPr>
        <w:t xml:space="preserve"> turn off appliances when not in use, and improve energy efficiency in general.</w:t>
      </w:r>
    </w:p>
    <w:p>
      <w:pPr>
        <w:keepNext w:val="0"/>
        <w:numPr>
          <w:numId w:val="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Reduce consumption of meat</w:t>
      </w:r>
      <w:r>
        <w:rPr>
          <w:rFonts w:ascii="arial" w:eastAsia="arial" w:hAnsi="arial" w:cs="arial"/>
          <w:b w:val="0"/>
          <w:i w:val="0"/>
          <w:strike w:val="0"/>
          <w:noProof w:val="0"/>
          <w:color w:val="000000"/>
          <w:position w:val="0"/>
          <w:sz w:val="20"/>
          <w:u w:val="none"/>
          <w:vertAlign w:val="baseline"/>
        </w:rPr>
        <w:t xml:space="preserve"> and dairy products, as livestock production contributes significantly to GHG emissions.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 to renewable energy sources: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Install </w:t>
      </w:r>
      <w:r>
        <w:rPr>
          <w:rFonts w:ascii="arial" w:eastAsia="arial" w:hAnsi="arial" w:cs="arial"/>
          <w:b/>
          <w:i w:val="0"/>
          <w:strike w:val="0"/>
          <w:noProof w:val="0"/>
          <w:color w:val="000000"/>
          <w:position w:val="0"/>
          <w:sz w:val="20"/>
          <w:u w:val="none"/>
          <w:vertAlign w:val="baseline"/>
        </w:rPr>
        <w:t>solar panels</w:t>
      </w:r>
      <w:r>
        <w:rPr>
          <w:rFonts w:ascii="arial" w:eastAsia="arial" w:hAnsi="arial" w:cs="arial"/>
          <w:b w:val="0"/>
          <w:i w:val="0"/>
          <w:strike w:val="0"/>
          <w:noProof w:val="0"/>
          <w:color w:val="000000"/>
          <w:position w:val="0"/>
          <w:sz w:val="20"/>
          <w:u w:val="none"/>
          <w:vertAlign w:val="baseline"/>
        </w:rPr>
        <w:t xml:space="preserve"> or harness wind energy at home, where possible.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Promote policies and support initiatives that encourage the expansion of</w:t>
      </w:r>
      <w:r>
        <w:rPr>
          <w:rFonts w:ascii="arial" w:eastAsia="arial" w:hAnsi="arial" w:cs="arial"/>
          <w:b/>
          <w:i w:val="0"/>
          <w:strike w:val="0"/>
          <w:noProof w:val="0"/>
          <w:color w:val="000000"/>
          <w:position w:val="0"/>
          <w:sz w:val="20"/>
          <w:u w:val="none"/>
          <w:vertAlign w:val="baseline"/>
        </w:rPr>
        <w:t xml:space="preserve"> renewable energy</w:t>
      </w:r>
      <w:r>
        <w:rPr>
          <w:rFonts w:ascii="arial" w:eastAsia="arial" w:hAnsi="arial" w:cs="arial"/>
          <w:b w:val="0"/>
          <w:i w:val="0"/>
          <w:strike w:val="0"/>
          <w:noProof w:val="0"/>
          <w:color w:val="000000"/>
          <w:position w:val="0"/>
          <w:sz w:val="20"/>
          <w:u w:val="none"/>
          <w:vertAlign w:val="baseline"/>
        </w:rPr>
        <w:t xml:space="preserve"> locally and globally.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Choose energy suppliers that use</w:t>
      </w:r>
      <w:r>
        <w:rPr>
          <w:rFonts w:ascii="arial" w:eastAsia="arial" w:hAnsi="arial" w:cs="arial"/>
          <w:b/>
          <w:i w:val="0"/>
          <w:strike w:val="0"/>
          <w:noProof w:val="0"/>
          <w:color w:val="000000"/>
          <w:position w:val="0"/>
          <w:sz w:val="20"/>
          <w:u w:val="none"/>
          <w:vertAlign w:val="baseline"/>
        </w:rPr>
        <w:t xml:space="preserve"> renewable sources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and responsible use of water: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Reduce household </w:t>
      </w:r>
      <w:r>
        <w:rPr>
          <w:rFonts w:ascii="arial" w:eastAsia="arial" w:hAnsi="arial" w:cs="arial"/>
          <w:b/>
          <w:i w:val="0"/>
          <w:strike w:val="0"/>
          <w:noProof w:val="0"/>
          <w:color w:val="000000"/>
          <w:position w:val="0"/>
          <w:sz w:val="20"/>
          <w:u w:val="none"/>
          <w:vertAlign w:val="baseline"/>
        </w:rPr>
        <w:t xml:space="preserve">water consumption </w:t>
      </w:r>
      <w:r>
        <w:rPr>
          <w:rFonts w:ascii="arial" w:eastAsia="arial" w:hAnsi="arial" w:cs="arial"/>
          <w:b w:val="0"/>
          <w:i w:val="0"/>
          <w:strike w:val="0"/>
          <w:noProof w:val="0"/>
          <w:color w:val="000000"/>
          <w:position w:val="0"/>
          <w:sz w:val="20"/>
          <w:u w:val="none"/>
          <w:vertAlign w:val="baseline"/>
        </w:rPr>
        <w:t>by repairing leaks, using water-saving devices, and raising awareness of the importance of responsible use.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Support </w:t>
      </w:r>
      <w:r>
        <w:rPr>
          <w:rFonts w:ascii="arial" w:eastAsia="arial" w:hAnsi="arial" w:cs="arial"/>
          <w:b/>
          <w:i w:val="0"/>
          <w:strike w:val="0"/>
          <w:noProof w:val="0"/>
          <w:color w:val="000000"/>
          <w:position w:val="0"/>
          <w:sz w:val="20"/>
          <w:u w:val="none"/>
          <w:vertAlign w:val="baseline"/>
        </w:rPr>
        <w:t>water conservation</w:t>
      </w:r>
      <w:r>
        <w:rPr>
          <w:rFonts w:ascii="arial" w:eastAsia="arial" w:hAnsi="arial" w:cs="arial"/>
          <w:b w:val="0"/>
          <w:i w:val="0"/>
          <w:strike w:val="0"/>
          <w:noProof w:val="0"/>
          <w:color w:val="000000"/>
          <w:position w:val="0"/>
          <w:sz w:val="20"/>
          <w:u w:val="none"/>
          <w:vertAlign w:val="baseline"/>
        </w:rPr>
        <w:t xml:space="preserve"> projects and promote water reuse and recycling.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Promote sustainable agriculture: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Consume locally and seasonally sourced food to reduce transportation-related carbon emissions and support </w:t>
      </w:r>
      <w:r>
        <w:rPr>
          <w:rFonts w:ascii="arial" w:eastAsia="arial" w:hAnsi="arial" w:cs="arial"/>
          <w:b/>
          <w:i w:val="0"/>
          <w:strike w:val="0"/>
          <w:noProof w:val="0"/>
          <w:color w:val="000000"/>
          <w:position w:val="0"/>
          <w:sz w:val="20"/>
          <w:u w:val="none"/>
          <w:vertAlign w:val="baseline"/>
        </w:rPr>
        <w:t>local farmers</w:t>
      </w:r>
      <w:r>
        <w:rPr>
          <w:rFonts w:ascii="arial" w:eastAsia="arial" w:hAnsi="arial" w:cs="arial"/>
          <w:b w:val="0"/>
          <w:i w:val="0"/>
          <w:strike w:val="0"/>
          <w:noProof w:val="0"/>
          <w:color w:val="000000"/>
          <w:position w:val="0"/>
          <w:sz w:val="20"/>
          <w:u w:val="none"/>
          <w:vertAlign w:val="baseline"/>
        </w:rPr>
        <w: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Encourage sustainable agricultural practices, such as organic farming, crop rotation, and efficient use of water and nutrients.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 ecosystems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w:t>
      </w:r>
      <w:r>
        <w:rPr>
          <w:rFonts w:ascii="arial" w:eastAsia="arial" w:hAnsi="arial" w:cs="arial"/>
          <w:b/>
          <w:i w:val="0"/>
          <w:strike w:val="0"/>
          <w:noProof w:val="0"/>
          <w:color w:val="000000"/>
          <w:position w:val="0"/>
          <w:sz w:val="20"/>
          <w:u w:val="none"/>
          <w:vertAlign w:val="baseline"/>
        </w:rPr>
        <w:t xml:space="preserve"> reforestation and forest conservation</w:t>
      </w:r>
      <w:r>
        <w:rPr>
          <w:rFonts w:ascii="arial" w:eastAsia="arial" w:hAnsi="arial" w:cs="arial"/>
          <w:b w:val="0"/>
          <w:i w:val="0"/>
          <w:strike w:val="0"/>
          <w:noProof w:val="0"/>
          <w:color w:val="000000"/>
          <w:position w:val="0"/>
          <w:sz w:val="20"/>
          <w:u w:val="none"/>
          <w:vertAlign w:val="baseline"/>
        </w:rPr>
        <w:t xml:space="preserve"> projects.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Seek the protection of marine and coastal ecosystems, such as coral reefs and mangroves.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Participate in beach and natural space cleanup activities to prevent pollution and </w:t>
      </w:r>
      <w:r>
        <w:rPr>
          <w:rFonts w:ascii="arial" w:eastAsia="arial" w:hAnsi="arial" w:cs="arial"/>
          <w:b/>
          <w:i w:val="0"/>
          <w:strike w:val="0"/>
          <w:noProof w:val="0"/>
          <w:color w:val="000000"/>
          <w:position w:val="0"/>
          <w:sz w:val="20"/>
          <w:u w:val="none"/>
          <w:vertAlign w:val="baseline"/>
        </w:rPr>
        <w:t xml:space="preserve">preserve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and awareness: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Become informed about CC and its impacts to better understand its scope and consequences.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Share knowledge and raise awareness in the community about the importance of taking measures to mitigate CC.</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Engage in </w:t>
      </w:r>
      <w:r>
        <w:rPr>
          <w:rFonts w:ascii="arial" w:eastAsia="arial" w:hAnsi="arial" w:cs="arial"/>
          <w:b/>
          <w:i w:val="0"/>
          <w:strike w:val="0"/>
          <w:noProof w:val="0"/>
          <w:color w:val="000000"/>
          <w:position w:val="0"/>
          <w:sz w:val="20"/>
          <w:u w:val="none"/>
          <w:vertAlign w:val="baseline"/>
        </w:rPr>
        <w:t>outreach activities and promote</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val="0"/>
          <w:strike w:val="0"/>
          <w:noProof w:val="0"/>
          <w:color w:val="000000"/>
          <w:position w:val="0"/>
          <w:sz w:val="20"/>
          <w:u w:val="none"/>
          <w:vertAlign w:val="baseline"/>
        </w:rPr>
        <w:t>policies</w:t>
      </w:r>
      <w:r>
        <w:rPr>
          <w:rFonts w:ascii="arial" w:eastAsia="arial" w:hAnsi="arial" w:cs="arial"/>
          <w:b w:val="0"/>
          <w:i w:val="0"/>
          <w:strike w:val="0"/>
          <w:noProof w:val="0"/>
          <w:color w:val="000000"/>
          <w:position w:val="0"/>
          <w:sz w:val="20"/>
          <w:u w:val="none"/>
          <w:vertAlign w:val="baseline"/>
        </w:rPr>
        <w:t xml:space="preserve"> and actions at local and national levels.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some of the actions we can take to address CC. Every small contribution counts, and a collective effort is needed to protect our planet and build a more sustainable future.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CLIMATOLOGY (90%); ENVIRONMENTAL ACCIDENTS &amp; DISASTERS (90%); GLOBAL WARMING (90%); INTERNATIONAL ORGANIZATIONS &amp; BODIES (90%); METEOROLOGY (90%); OCEANOGRAPHIC &amp; ATMOSPHERIC SERVICES (90%); SEVERE WEATHER (90%); ACCESS TO WATER (89%); COASTAL AREAS (89%); DISEASES &amp; DISORDERS (89%); DISPLACED PERSONS (89%); DROUGHT (89%); FLOODS &amp; FLOODING (89%); FOOD SECURITY (89%); FRESHWATER ECOSYSTEMS (89%); ISLANDS &amp; REEFS (89%); MARINE BIOLOGY (89%); NEGATIVE ENVIRONMENTAL NEWS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SALTWATER ECOSYSTEMS (89%); SEA LEVEL CHANGES (89%); WATER CRISES &amp; SHORTAGES (89%); WEATHER (89%); MEDICINE &amp; HEALTH (84%); CLIMATE ACTION (79%); EMISSIONS (79%); EXTREME TEMPERATURES (79%); GREENHOUSE GASES (79%); HEAT WAVES (79%);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(79%); POLLUTION &amp; ENVIRONMENTAL IMPACTS (79%); BIOLOGY (78%); NEGATIVE PERSONAL NEWS (78%); POLLUTION (76%); WATER RESOURCES (76%); NEGATIVE NEWS (75%); UNITED NATIONS (74%); WATER SUPPLY (69%); AIR POLLUTION (65%); INFECTIOUS DISEASE (65%); HEAT STRESS DISORDERS (61%); RESPIRATORY DISORDERS &amp; INJURIES (60%); VULNERABLE HEALTH POPULATIONS (50%); Los-especiales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(52%); GLOBAL WARMING (90%); EMISSIONS (79%); ENERGY &amp; UTILITIES (79%); HYDROELECTRIC POWER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Lost battle against climate change?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DG-22W1-DYY9-020S-00000-00&amp;context=1519360"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battle against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